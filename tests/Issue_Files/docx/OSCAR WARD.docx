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594E3" w14:textId="77777777" w:rsidR="007A5798" w:rsidRDefault="007A5798" w:rsidP="00D13E7A">
      <w:pPr>
        <w:pStyle w:val="NoSpacing"/>
        <w:rPr>
          <w:b/>
          <w:bCs/>
        </w:rPr>
      </w:pPr>
    </w:p>
    <w:p w14:paraId="45CD786B" w14:textId="77777777" w:rsidR="007A5798" w:rsidRDefault="007A5798" w:rsidP="00D13E7A">
      <w:pPr>
        <w:pStyle w:val="NoSpacing"/>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5300"/>
      </w:tblGrid>
      <w:tr w:rsidR="00B46C61" w14:paraId="14A535EE" w14:textId="77777777" w:rsidTr="00B46C61">
        <w:tc>
          <w:tcPr>
            <w:tcW w:w="4050" w:type="dxa"/>
          </w:tcPr>
          <w:p w14:paraId="7691844C" w14:textId="77777777" w:rsidR="00B46C61" w:rsidRPr="002B2F68" w:rsidRDefault="00B46C61" w:rsidP="002B2F68">
            <w:pPr>
              <w:pStyle w:val="Title"/>
            </w:pPr>
            <w:r w:rsidRPr="002B2F68">
              <w:t>OSCAR WARD</w:t>
            </w:r>
          </w:p>
        </w:tc>
        <w:tc>
          <w:tcPr>
            <w:tcW w:w="5300" w:type="dxa"/>
          </w:tcPr>
          <w:p w14:paraId="478D593C" w14:textId="77777777" w:rsidR="00B46C61" w:rsidRPr="002B2F68" w:rsidRDefault="00B46C61" w:rsidP="002B2F68">
            <w:pPr>
              <w:pStyle w:val="Subtitle"/>
            </w:pPr>
            <w:r w:rsidRPr="002B2F68">
              <w:t>SALES REPRESENTATIVE</w:t>
            </w:r>
          </w:p>
        </w:tc>
      </w:tr>
    </w:tbl>
    <w:p w14:paraId="2112AADA" w14:textId="77777777" w:rsidR="00B46C61" w:rsidRDefault="00B46C61" w:rsidP="00D13E7A">
      <w:pPr>
        <w:pStyle w:val="NoSpacing"/>
        <w:rPr>
          <w:b/>
          <w:bCs/>
          <w:color w:val="404040" w:themeColor="text1" w:themeTint="BF"/>
        </w:rPr>
      </w:pPr>
    </w:p>
    <w:p w14:paraId="64313A4B" w14:textId="77777777" w:rsidR="00B46C61" w:rsidRDefault="00B46C61" w:rsidP="00D13E7A">
      <w:pPr>
        <w:pStyle w:val="NoSpacing"/>
        <w:rPr>
          <w:b/>
          <w:bCs/>
          <w:color w:val="404040" w:themeColor="text1" w:themeTint="BF"/>
        </w:rPr>
      </w:pPr>
    </w:p>
    <w:p w14:paraId="4F964BED" w14:textId="77777777" w:rsidR="00B46C61" w:rsidRDefault="00B46C61" w:rsidP="00D13E7A">
      <w:pPr>
        <w:pStyle w:val="NoSpacing"/>
        <w:rPr>
          <w:b/>
          <w:bCs/>
          <w:color w:val="404040" w:themeColor="text1" w:themeTint="BF"/>
        </w:rPr>
      </w:pPr>
    </w:p>
    <w:p w14:paraId="53EBA687" w14:textId="77777777" w:rsidR="00B46C61" w:rsidRDefault="00B46C61" w:rsidP="00D13E7A">
      <w:pPr>
        <w:pStyle w:val="NoSpacing"/>
        <w:rPr>
          <w:b/>
          <w:bCs/>
          <w:color w:val="404040" w:themeColor="text1" w:themeTint="BF"/>
        </w:rPr>
      </w:pPr>
    </w:p>
    <w:p w14:paraId="1260644F" w14:textId="77777777" w:rsidR="00B46C61" w:rsidRDefault="00B46C61" w:rsidP="00D13E7A">
      <w:pPr>
        <w:pStyle w:val="NoSpacing"/>
        <w:rPr>
          <w:b/>
          <w:bCs/>
          <w:color w:val="404040" w:themeColor="text1" w:themeTint="BF"/>
        </w:rPr>
      </w:pPr>
    </w:p>
    <w:p w14:paraId="16F4E752" w14:textId="77777777" w:rsidR="00B46C61" w:rsidRDefault="00B46C61" w:rsidP="00D13E7A">
      <w:pPr>
        <w:pStyle w:val="NoSpacing"/>
        <w:rPr>
          <w:b/>
          <w:bCs/>
          <w:color w:val="404040" w:themeColor="text1" w:themeTint="BF"/>
        </w:rPr>
      </w:pPr>
    </w:p>
    <w:p w14:paraId="4C5AE63E" w14:textId="77777777" w:rsidR="00D13E7A" w:rsidRPr="009D640A" w:rsidRDefault="00D13E7A" w:rsidP="009D640A">
      <w:pPr>
        <w:pStyle w:val="Heading1"/>
      </w:pPr>
      <w:r w:rsidRPr="009D640A">
        <w:t>Lamna Healthcare</w:t>
      </w:r>
    </w:p>
    <w:p w14:paraId="563FADDE" w14:textId="77777777" w:rsidR="00D13E7A" w:rsidRPr="009D640A" w:rsidRDefault="00D13E7A" w:rsidP="009D640A">
      <w:pPr>
        <w:pStyle w:val="ContactInfo"/>
      </w:pPr>
      <w:r w:rsidRPr="009D640A">
        <w:t>123 South St. Manhattan, NY 43210</w:t>
      </w:r>
    </w:p>
    <w:p w14:paraId="63FDF337" w14:textId="77777777" w:rsidR="007A5798" w:rsidRPr="009D640A" w:rsidRDefault="00D13E7A" w:rsidP="009D640A">
      <w:pPr>
        <w:pStyle w:val="ContactInfo"/>
      </w:pPr>
      <w:r w:rsidRPr="009D640A">
        <w:t xml:space="preserve">(324) 555-0132 </w:t>
      </w:r>
    </w:p>
    <w:p w14:paraId="20686F75" w14:textId="77777777" w:rsidR="007A5798" w:rsidRPr="00B46C61" w:rsidRDefault="007A5798" w:rsidP="00B46C61">
      <w:pPr>
        <w:pStyle w:val="ContactInfo"/>
      </w:pPr>
    </w:p>
    <w:p w14:paraId="61889340" w14:textId="77777777" w:rsidR="003E24DF" w:rsidRPr="00B46C61" w:rsidRDefault="00BB22D3" w:rsidP="009D640A">
      <w:pPr>
        <w:pStyle w:val="Heading1"/>
        <w:rPr>
          <w:bCs/>
        </w:rPr>
      </w:pPr>
      <w:r w:rsidRPr="00B46C61">
        <w:t>Chanchal Sharma</w:t>
      </w:r>
    </w:p>
    <w:p w14:paraId="4F85DD7C" w14:textId="77777777" w:rsidR="003E24DF" w:rsidRPr="009D640A" w:rsidRDefault="009D640A" w:rsidP="009D640A">
      <w:pPr>
        <w:pStyle w:val="ContactInfo"/>
      </w:pPr>
      <w:r w:rsidRPr="009D640A">
        <w:t>123 45th Ave Chicago, IL</w:t>
      </w:r>
    </w:p>
    <w:p w14:paraId="5D8EB2B7" w14:textId="77777777" w:rsidR="003E24DF" w:rsidRPr="009D640A" w:rsidRDefault="00BB22D3" w:rsidP="009D640A">
      <w:pPr>
        <w:pStyle w:val="Salutation"/>
      </w:pPr>
      <w:r w:rsidRPr="009D640A">
        <w:t>Dear Chanchal,</w:t>
      </w:r>
    </w:p>
    <w:p w14:paraId="466AFA0F" w14:textId="77777777" w:rsidR="009D640A" w:rsidRDefault="00BB22D3" w:rsidP="009D640A">
      <w:r w:rsidRPr="00650AA2">
        <w:t>I sincerely appreciate the opportunity to interview and learn more about the role. Our conversation reinforced my enthusiasm for contributing to the team and bringing my expertise to the company’s ongoing initiatives. I found our discussion about future goals particularly inspiring, and it further solidified my excitement about this opportunity.</w:t>
      </w:r>
    </w:p>
    <w:p w14:paraId="1107FAA7" w14:textId="77777777" w:rsidR="009D640A" w:rsidRDefault="00BB22D3" w:rsidP="009D640A">
      <w:r w:rsidRPr="00650AA2">
        <w:t>The role’s focus on impactful work aligns with my professional background, and I look forward to the possibility of applying my skills to support the company’s growth. I am eager to bring my experience in driving efficiency and innovation to the team while continuing to develop and refine my abilities in a fast-paced environment.</w:t>
      </w:r>
    </w:p>
    <w:p w14:paraId="7A278D0A" w14:textId="77777777" w:rsidR="0085357E" w:rsidRPr="00650AA2" w:rsidRDefault="00BB22D3" w:rsidP="009D640A">
      <w:r w:rsidRPr="00650AA2">
        <w:t xml:space="preserve">Thank you again for your time and thoughtful discussion. I appreciate the chance to be considered and look forward to </w:t>
      </w:r>
      <w:r w:rsidR="00B41642" w:rsidRPr="00650AA2">
        <w:t>next</w:t>
      </w:r>
      <w:r w:rsidRPr="00650AA2">
        <w:t xml:space="preserve"> steps. Please let me know if I can provide any additional details to assist in the decision-making process.</w:t>
      </w:r>
    </w:p>
    <w:p w14:paraId="5A5AB78F" w14:textId="77777777" w:rsidR="003E24DF" w:rsidRPr="009D640A" w:rsidRDefault="00D13E7A" w:rsidP="009D640A">
      <w:pPr>
        <w:pStyle w:val="Closing"/>
      </w:pPr>
      <w:r w:rsidRPr="009D640A">
        <w:t>Warm regards,</w:t>
      </w:r>
    </w:p>
    <w:p w14:paraId="6540DDC3" w14:textId="77777777" w:rsidR="00D45945" w:rsidRPr="009F0D5F" w:rsidRDefault="009D640A" w:rsidP="009D640A">
      <w:pPr>
        <w:pStyle w:val="Signature"/>
        <w:rPr>
          <w:rFonts w:ascii="Cochocib Script Latin Pro" w:hAnsi="Cochocib Script Latin Pro"/>
          <w:color w:val="0055B8" w:themeColor="accent1"/>
          <w:sz w:val="56"/>
          <w:szCs w:val="48"/>
        </w:rPr>
      </w:pPr>
      <w:r w:rsidRPr="009D640A">
        <w:rPr>
          <w:noProof/>
        </w:rPr>
        <w:drawing>
          <wp:inline distT="0" distB="0" distL="0" distR="0" wp14:anchorId="32D5E222" wp14:editId="6E04B91B">
            <wp:extent cx="1630680" cy="464820"/>
            <wp:effectExtent l="0" t="0" r="7620" b="0"/>
            <wp:docPr id="948386589" name="Picture 4" descr="Picture of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86589" name="Picture 4" descr="Picture of signature"/>
                    <pic:cNvPicPr>
                      <a:picLocks noChangeAspect="1" noChangeArrowheads="1"/>
                    </pic:cNvPicPr>
                  </pic:nvPicPr>
                  <pic:blipFill rotWithShape="1">
                    <a:blip r:embed="rId10">
                      <a:extLst>
                        <a:ext uri="{28A0092B-C50C-407E-A947-70E740481C1C}">
                          <a14:useLocalDpi xmlns:a14="http://schemas.microsoft.com/office/drawing/2010/main" val="0"/>
                        </a:ext>
                      </a:extLst>
                    </a:blip>
                    <a:srcRect r="77074" b="16438"/>
                    <a:stretch/>
                  </pic:blipFill>
                  <pic:spPr bwMode="auto">
                    <a:xfrm>
                      <a:off x="0" y="0"/>
                      <a:ext cx="1630680" cy="464820"/>
                    </a:xfrm>
                    <a:prstGeom prst="rect">
                      <a:avLst/>
                    </a:prstGeom>
                    <a:noFill/>
                    <a:ln>
                      <a:noFill/>
                    </a:ln>
                    <a:extLst>
                      <a:ext uri="{53640926-AAD7-44D8-BBD7-CCE9431645EC}">
                        <a14:shadowObscured xmlns:a14="http://schemas.microsoft.com/office/drawing/2010/main"/>
                      </a:ext>
                    </a:extLst>
                  </pic:spPr>
                </pic:pic>
              </a:graphicData>
            </a:graphic>
          </wp:inline>
        </w:drawing>
      </w:r>
    </w:p>
    <w:sectPr w:rsidR="00D45945" w:rsidRPr="009F0D5F" w:rsidSect="002B2F68">
      <w:headerReference w:type="default" r:id="rId11"/>
      <w:pgSz w:w="12240" w:h="15840" w:code="1"/>
      <w:pgMar w:top="1440" w:right="1440" w:bottom="72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6C67C" w14:textId="77777777" w:rsidR="006B6AC2" w:rsidRDefault="006B6AC2" w:rsidP="00D45945">
      <w:pPr>
        <w:spacing w:before="0" w:after="0" w:line="240" w:lineRule="auto"/>
      </w:pPr>
      <w:r>
        <w:separator/>
      </w:r>
    </w:p>
  </w:endnote>
  <w:endnote w:type="continuationSeparator" w:id="0">
    <w:p w14:paraId="5EECFBAB" w14:textId="77777777" w:rsidR="006B6AC2" w:rsidRDefault="006B6AC2" w:rsidP="00D459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charset w:val="00"/>
    <w:family w:val="swiss"/>
    <w:pitch w:val="variable"/>
    <w:sig w:usb0="600002F7" w:usb1="02000001" w:usb2="00000000" w:usb3="00000000" w:csb0="0000019F" w:csb1="00000000"/>
  </w:font>
  <w:font w:name="MS Mincho">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Impact">
    <w:panose1 w:val="020B080603090205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chocib Script Latin Pro">
    <w:charset w:val="00"/>
    <w:family w:val="auto"/>
    <w:pitch w:val="variable"/>
    <w:sig w:usb0="A00000AF" w:usb1="5000004A"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D28B5" w14:textId="77777777" w:rsidR="006B6AC2" w:rsidRDefault="006B6AC2" w:rsidP="00D45945">
      <w:pPr>
        <w:spacing w:before="0" w:after="0" w:line="240" w:lineRule="auto"/>
      </w:pPr>
      <w:r>
        <w:separator/>
      </w:r>
    </w:p>
  </w:footnote>
  <w:footnote w:type="continuationSeparator" w:id="0">
    <w:p w14:paraId="07F5C4F5" w14:textId="77777777" w:rsidR="006B6AC2" w:rsidRDefault="006B6AC2" w:rsidP="00D4594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0F7C6" w14:textId="77777777" w:rsidR="004F09C1" w:rsidRDefault="004F09C1">
    <w:pPr>
      <w:pStyle w:val="Header"/>
    </w:pPr>
    <w:r>
      <w:rPr>
        <w:noProof/>
      </w:rPr>
      <mc:AlternateContent>
        <mc:Choice Requires="wps">
          <w:drawing>
            <wp:anchor distT="0" distB="0" distL="114300" distR="114300" simplePos="0" relativeHeight="251659264" behindDoc="1" locked="1" layoutInCell="1" allowOverlap="1" wp14:anchorId="0338BEAB" wp14:editId="5B3BD555">
              <wp:simplePos x="0" y="0"/>
              <wp:positionH relativeFrom="column">
                <wp:posOffset>-914400</wp:posOffset>
              </wp:positionH>
              <wp:positionV relativeFrom="paragraph">
                <wp:posOffset>0</wp:posOffset>
              </wp:positionV>
              <wp:extent cx="7772400" cy="10058400"/>
              <wp:effectExtent l="0" t="0" r="0" b="0"/>
              <wp:wrapNone/>
              <wp:docPr id="960587601" name="Fram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772400" cy="10058400"/>
                      </a:xfrm>
                      <a:prstGeom prst="frame">
                        <a:avLst>
                          <a:gd name="adj1" fmla="val 5320"/>
                        </a:avLst>
                      </a:prstGeom>
                      <a:solidFill>
                        <a:schemeClr val="accent1">
                          <a:alpha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shape w14:anchorId="6C23A014" id="Frame 2" o:spid="_x0000_s1026" alt="&quot;&quot;" style="position:absolute;margin-left:-1in;margin-top:0;width:612pt;height:11in;z-index:-251657216;visibility:visible;mso-wrap-style:square;mso-width-percent:1000;mso-height-percent:1000;mso-wrap-distance-left:9pt;mso-wrap-distance-top:0;mso-wrap-distance-right:9pt;mso-wrap-distance-bottom:0;mso-position-horizontal:absolute;mso-position-horizontal-relative:text;mso-position-vertical:absolute;mso-position-vertical-relative:text;mso-width-percent:1000;mso-height-percent:1000;mso-width-relative:page;mso-height-relative:page;v-text-anchor:middle" coordsize="777240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" path="m,l7772400,r,10058400l,10058400,,xm413492,413492r,9231416l7358908,9644908r,-9231416l413492,413492xe" fillcolor="#0055b8 [3204]" stroked="f" strokeweight="1pt">
              <v:fill opacity="6682f"/>
              <v:stroke joinstyle="miter"/>
              <v:path arrowok="t" o:connecttype="custom" o:connectlocs="0,0;7772400,0;7772400,10058400;0,10058400;0,0;413492,413492;413492,9644908;7358908,9644908;7358908,413492;413492,413492" o:connectangles="0,0,0,0,0,0,0,0,0,0"/>
              <o:lock v:ext="edit" aspectratio="t"/>
              <w10:anchorlock/>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969"/>
    <w:rsid w:val="00014E0D"/>
    <w:rsid w:val="00083BAA"/>
    <w:rsid w:val="000D7B45"/>
    <w:rsid w:val="000E5896"/>
    <w:rsid w:val="00100091"/>
    <w:rsid w:val="001076EB"/>
    <w:rsid w:val="001766D6"/>
    <w:rsid w:val="001E7C4B"/>
    <w:rsid w:val="00204F5C"/>
    <w:rsid w:val="00224485"/>
    <w:rsid w:val="0026243D"/>
    <w:rsid w:val="002B2F68"/>
    <w:rsid w:val="002C003A"/>
    <w:rsid w:val="002F525E"/>
    <w:rsid w:val="0033581C"/>
    <w:rsid w:val="00342244"/>
    <w:rsid w:val="00374677"/>
    <w:rsid w:val="003E24DF"/>
    <w:rsid w:val="00425986"/>
    <w:rsid w:val="00454CEC"/>
    <w:rsid w:val="004A2B0D"/>
    <w:rsid w:val="004E47F0"/>
    <w:rsid w:val="004F09C1"/>
    <w:rsid w:val="00564809"/>
    <w:rsid w:val="00584E1A"/>
    <w:rsid w:val="005C025C"/>
    <w:rsid w:val="005C2210"/>
    <w:rsid w:val="005E7AC8"/>
    <w:rsid w:val="00610DCC"/>
    <w:rsid w:val="00615018"/>
    <w:rsid w:val="0062123A"/>
    <w:rsid w:val="00646E75"/>
    <w:rsid w:val="00650AA2"/>
    <w:rsid w:val="0068309B"/>
    <w:rsid w:val="006B6AC2"/>
    <w:rsid w:val="006F6F10"/>
    <w:rsid w:val="00765BD2"/>
    <w:rsid w:val="00783E79"/>
    <w:rsid w:val="0079296F"/>
    <w:rsid w:val="00794DD7"/>
    <w:rsid w:val="007A5798"/>
    <w:rsid w:val="007B0970"/>
    <w:rsid w:val="007B1F3E"/>
    <w:rsid w:val="007B5AE8"/>
    <w:rsid w:val="007C02D7"/>
    <w:rsid w:val="007D45F1"/>
    <w:rsid w:val="007F5192"/>
    <w:rsid w:val="00806FE8"/>
    <w:rsid w:val="0085357E"/>
    <w:rsid w:val="00873701"/>
    <w:rsid w:val="008B7FD5"/>
    <w:rsid w:val="008E6185"/>
    <w:rsid w:val="0095528E"/>
    <w:rsid w:val="0099293E"/>
    <w:rsid w:val="009D640A"/>
    <w:rsid w:val="009E64B4"/>
    <w:rsid w:val="009E74BA"/>
    <w:rsid w:val="009F0D5F"/>
    <w:rsid w:val="00A21086"/>
    <w:rsid w:val="00A53726"/>
    <w:rsid w:val="00A65AD5"/>
    <w:rsid w:val="00A96CF8"/>
    <w:rsid w:val="00AC02D6"/>
    <w:rsid w:val="00AC658F"/>
    <w:rsid w:val="00AD330B"/>
    <w:rsid w:val="00B41642"/>
    <w:rsid w:val="00B46C61"/>
    <w:rsid w:val="00B50294"/>
    <w:rsid w:val="00BB22D3"/>
    <w:rsid w:val="00BF4412"/>
    <w:rsid w:val="00BF73CF"/>
    <w:rsid w:val="00C175B3"/>
    <w:rsid w:val="00C539B0"/>
    <w:rsid w:val="00C539F8"/>
    <w:rsid w:val="00C664CF"/>
    <w:rsid w:val="00C665CF"/>
    <w:rsid w:val="00C70786"/>
    <w:rsid w:val="00C70B15"/>
    <w:rsid w:val="00C8222A"/>
    <w:rsid w:val="00C92A74"/>
    <w:rsid w:val="00CB1089"/>
    <w:rsid w:val="00CC550A"/>
    <w:rsid w:val="00D13E7A"/>
    <w:rsid w:val="00D45945"/>
    <w:rsid w:val="00D66593"/>
    <w:rsid w:val="00D94461"/>
    <w:rsid w:val="00DA4BFB"/>
    <w:rsid w:val="00DA79AD"/>
    <w:rsid w:val="00DB5099"/>
    <w:rsid w:val="00DC2A44"/>
    <w:rsid w:val="00DF0640"/>
    <w:rsid w:val="00E14A80"/>
    <w:rsid w:val="00E24FD6"/>
    <w:rsid w:val="00E45F9C"/>
    <w:rsid w:val="00E55D74"/>
    <w:rsid w:val="00E6540C"/>
    <w:rsid w:val="00E812FD"/>
    <w:rsid w:val="00E81E2A"/>
    <w:rsid w:val="00E90570"/>
    <w:rsid w:val="00EA388C"/>
    <w:rsid w:val="00EE0952"/>
    <w:rsid w:val="00EF7032"/>
    <w:rsid w:val="00F4147B"/>
    <w:rsid w:val="00F47969"/>
    <w:rsid w:val="00F652D9"/>
    <w:rsid w:val="00FA4057"/>
    <w:rsid w:val="00FD193E"/>
    <w:rsid w:val="00FE0F43"/>
    <w:rsid w:val="1F735EF5"/>
    <w:rsid w:val="3237219A"/>
    <w:rsid w:val="34BC3A91"/>
    <w:rsid w:val="3E6BC235"/>
    <w:rsid w:val="5306CFE0"/>
    <w:rsid w:val="5E2FC529"/>
    <w:rsid w:val="5E416E4B"/>
    <w:rsid w:val="619BEB51"/>
    <w:rsid w:val="7BEC2C0F"/>
    <w:rsid w:val="7DCAE74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7061F"/>
  <w14:defaultImageDpi w14:val="330"/>
  <w15:chartTrackingRefBased/>
  <w15:docId w15:val="{1CE8ADEC-E117-4750-854F-E6C95FB14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F68"/>
    <w:pPr>
      <w:spacing w:before="40" w:after="200" w:line="288" w:lineRule="auto"/>
    </w:pPr>
    <w:rPr>
      <w:rFonts w:eastAsiaTheme="minorHAnsi"/>
      <w:color w:val="404040" w:themeColor="text1" w:themeTint="BF"/>
      <w:kern w:val="20"/>
      <w:szCs w:val="20"/>
    </w:rPr>
  </w:style>
  <w:style w:type="paragraph" w:styleId="Heading1">
    <w:name w:val="heading 1"/>
    <w:basedOn w:val="Normal"/>
    <w:next w:val="Normal"/>
    <w:link w:val="Heading1Char"/>
    <w:uiPriority w:val="8"/>
    <w:qFormat/>
    <w:rsid w:val="009D640A"/>
    <w:pPr>
      <w:spacing w:before="0" w:after="0" w:line="240" w:lineRule="auto"/>
      <w:outlineLvl w:val="0"/>
    </w:pPr>
    <w:rPr>
      <w:b/>
    </w:rPr>
  </w:style>
  <w:style w:type="paragraph" w:styleId="Heading2">
    <w:name w:val="heading 2"/>
    <w:basedOn w:val="Normal"/>
    <w:next w:val="Normal"/>
    <w:link w:val="Heading2Char"/>
    <w:uiPriority w:val="9"/>
    <w:qFormat/>
    <w:rsid w:val="004A2B0D"/>
    <w:pPr>
      <w:keepNext/>
      <w:keepLines/>
      <w:spacing w:after="0"/>
      <w:outlineLvl w:val="1"/>
    </w:pPr>
    <w:rPr>
      <w:rFonts w:asciiTheme="majorHAnsi" w:eastAsiaTheme="majorEastAsia" w:hAnsiTheme="majorHAnsi" w:cstheme="majorBidi"/>
      <w:color w:val="003F89"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9D640A"/>
    <w:rPr>
      <w:rFonts w:eastAsiaTheme="minorHAnsi"/>
      <w:b/>
      <w:color w:val="404040" w:themeColor="text1" w:themeTint="BF"/>
      <w:kern w:val="20"/>
      <w:szCs w:val="20"/>
    </w:rPr>
  </w:style>
  <w:style w:type="paragraph" w:customStyle="1" w:styleId="Recipient">
    <w:name w:val="Recipient"/>
    <w:basedOn w:val="Heading2"/>
    <w:uiPriority w:val="3"/>
    <w:qFormat/>
    <w:rsid w:val="0085357E"/>
    <w:pPr>
      <w:spacing w:before="1200"/>
    </w:pPr>
    <w:rPr>
      <w:b/>
      <w:color w:val="0055B8" w:themeColor="accent1"/>
    </w:rPr>
  </w:style>
  <w:style w:type="paragraph" w:styleId="Salutation">
    <w:name w:val="Salutation"/>
    <w:basedOn w:val="Normal"/>
    <w:link w:val="SalutationChar"/>
    <w:uiPriority w:val="4"/>
    <w:unhideWhenUsed/>
    <w:qFormat/>
    <w:rsid w:val="003E24DF"/>
    <w:pPr>
      <w:spacing w:before="720"/>
    </w:pPr>
  </w:style>
  <w:style w:type="character" w:customStyle="1" w:styleId="SalutationChar">
    <w:name w:val="Salutation Char"/>
    <w:basedOn w:val="DefaultParagraphFont"/>
    <w:link w:val="Salutation"/>
    <w:uiPriority w:val="4"/>
    <w:rsid w:val="003E24DF"/>
    <w:rPr>
      <w:rFonts w:eastAsiaTheme="minorHAnsi"/>
      <w:color w:val="595959" w:themeColor="text1" w:themeTint="A6"/>
      <w:kern w:val="20"/>
      <w:sz w:val="20"/>
      <w:szCs w:val="20"/>
    </w:rPr>
  </w:style>
  <w:style w:type="paragraph" w:styleId="Closing">
    <w:name w:val="Closing"/>
    <w:basedOn w:val="Normal"/>
    <w:next w:val="Signature"/>
    <w:link w:val="ClosingChar"/>
    <w:uiPriority w:val="6"/>
    <w:unhideWhenUsed/>
    <w:qFormat/>
    <w:rsid w:val="00D13E7A"/>
    <w:pPr>
      <w:spacing w:before="480" w:after="240" w:line="240" w:lineRule="auto"/>
    </w:pPr>
  </w:style>
  <w:style w:type="character" w:customStyle="1" w:styleId="ClosingChar">
    <w:name w:val="Closing Char"/>
    <w:basedOn w:val="DefaultParagraphFont"/>
    <w:link w:val="Closing"/>
    <w:uiPriority w:val="6"/>
    <w:rsid w:val="00D13E7A"/>
    <w:rPr>
      <w:rFonts w:eastAsiaTheme="minorHAnsi"/>
      <w:kern w:val="20"/>
      <w:szCs w:val="20"/>
    </w:rPr>
  </w:style>
  <w:style w:type="paragraph" w:styleId="Signature">
    <w:name w:val="Signature"/>
    <w:basedOn w:val="Normal"/>
    <w:link w:val="SignatureChar"/>
    <w:uiPriority w:val="7"/>
    <w:unhideWhenUsed/>
    <w:qFormat/>
    <w:rsid w:val="00204F5C"/>
    <w:pPr>
      <w:spacing w:after="0"/>
    </w:pPr>
    <w:rPr>
      <w:b/>
      <w:bCs/>
    </w:rPr>
  </w:style>
  <w:style w:type="character" w:customStyle="1" w:styleId="SignatureChar">
    <w:name w:val="Signature Char"/>
    <w:basedOn w:val="DefaultParagraphFont"/>
    <w:link w:val="Signature"/>
    <w:uiPriority w:val="7"/>
    <w:rsid w:val="00204F5C"/>
    <w:rPr>
      <w:rFonts w:eastAsiaTheme="minorHAnsi"/>
      <w:b/>
      <w:bCs/>
      <w:kern w:val="20"/>
      <w:szCs w:val="20"/>
    </w:rPr>
  </w:style>
  <w:style w:type="paragraph" w:styleId="Header">
    <w:name w:val="header"/>
    <w:basedOn w:val="Normal"/>
    <w:link w:val="HeaderChar"/>
    <w:uiPriority w:val="99"/>
    <w:semiHidden/>
    <w:rsid w:val="000D7B45"/>
    <w:pPr>
      <w:spacing w:after="0" w:line="240" w:lineRule="auto"/>
      <w:ind w:right="567"/>
      <w:jc w:val="right"/>
    </w:pPr>
  </w:style>
  <w:style w:type="character" w:customStyle="1" w:styleId="HeaderChar">
    <w:name w:val="Header Char"/>
    <w:basedOn w:val="DefaultParagraphFont"/>
    <w:link w:val="Header"/>
    <w:uiPriority w:val="99"/>
    <w:semiHidden/>
    <w:rsid w:val="002B2F68"/>
    <w:rPr>
      <w:rFonts w:eastAsiaTheme="minorHAnsi"/>
      <w:color w:val="404040" w:themeColor="text1" w:themeTint="BF"/>
      <w:kern w:val="20"/>
      <w:szCs w:val="20"/>
    </w:rPr>
  </w:style>
  <w:style w:type="character" w:styleId="Strong">
    <w:name w:val="Strong"/>
    <w:basedOn w:val="DefaultParagraphFont"/>
    <w:uiPriority w:val="1"/>
    <w:semiHidden/>
    <w:qFormat/>
    <w:rsid w:val="003E24DF"/>
    <w:rPr>
      <w:b/>
      <w:bCs/>
    </w:rPr>
  </w:style>
  <w:style w:type="paragraph" w:customStyle="1" w:styleId="ContactInfo">
    <w:name w:val="Contact Info"/>
    <w:basedOn w:val="NoSpacing"/>
    <w:uiPriority w:val="1"/>
    <w:qFormat/>
    <w:rsid w:val="00B46C61"/>
    <w:rPr>
      <w:bCs/>
      <w:color w:val="404040" w:themeColor="text1" w:themeTint="BF"/>
    </w:rPr>
  </w:style>
  <w:style w:type="character" w:customStyle="1" w:styleId="Heading2Char">
    <w:name w:val="Heading 2 Char"/>
    <w:basedOn w:val="DefaultParagraphFont"/>
    <w:link w:val="Heading2"/>
    <w:uiPriority w:val="9"/>
    <w:rsid w:val="002B2F68"/>
    <w:rPr>
      <w:rFonts w:asciiTheme="majorHAnsi" w:eastAsiaTheme="majorEastAsia" w:hAnsiTheme="majorHAnsi" w:cstheme="majorBidi"/>
      <w:color w:val="003F89"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line="240" w:lineRule="auto"/>
    </w:pPr>
    <w:rPr>
      <w:rFonts w:ascii="Times New Roman" w:eastAsiaTheme="minorEastAsia" w:hAnsi="Times New Roman" w:cs="Times New Roman"/>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semiHidden/>
    <w:rsid w:val="00D45945"/>
    <w:pPr>
      <w:tabs>
        <w:tab w:val="center" w:pos="4680"/>
        <w:tab w:val="right" w:pos="9360"/>
      </w:tabs>
      <w:spacing w:before="0" w:after="0" w:line="240" w:lineRule="auto"/>
    </w:pPr>
  </w:style>
  <w:style w:type="character" w:customStyle="1" w:styleId="FooterChar">
    <w:name w:val="Footer Char"/>
    <w:basedOn w:val="DefaultParagraphFont"/>
    <w:link w:val="Footer"/>
    <w:uiPriority w:val="99"/>
    <w:semiHidden/>
    <w:rsid w:val="002B2F68"/>
    <w:rPr>
      <w:rFonts w:eastAsiaTheme="minorHAnsi"/>
      <w:color w:val="404040" w:themeColor="text1" w:themeTint="BF"/>
      <w:kern w:val="20"/>
      <w:szCs w:val="20"/>
    </w:rPr>
  </w:style>
  <w:style w:type="paragraph" w:styleId="Title">
    <w:name w:val="Title"/>
    <w:basedOn w:val="Normal"/>
    <w:next w:val="Normal"/>
    <w:link w:val="TitleChar"/>
    <w:uiPriority w:val="10"/>
    <w:qFormat/>
    <w:rsid w:val="002B2F68"/>
    <w:pPr>
      <w:spacing w:before="0" w:after="0" w:line="240" w:lineRule="auto"/>
    </w:pPr>
    <w:rPr>
      <w:rFonts w:asciiTheme="majorHAnsi" w:hAnsiTheme="majorHAnsi"/>
      <w:caps/>
      <w:color w:val="0055B8" w:themeColor="accent1"/>
      <w:sz w:val="52"/>
      <w:szCs w:val="40"/>
    </w:rPr>
  </w:style>
  <w:style w:type="character" w:customStyle="1" w:styleId="TitleChar">
    <w:name w:val="Title Char"/>
    <w:basedOn w:val="DefaultParagraphFont"/>
    <w:link w:val="Title"/>
    <w:uiPriority w:val="10"/>
    <w:rsid w:val="002B2F68"/>
    <w:rPr>
      <w:rFonts w:asciiTheme="majorHAnsi" w:eastAsiaTheme="minorHAnsi" w:hAnsiTheme="majorHAnsi"/>
      <w:caps/>
      <w:color w:val="0055B8" w:themeColor="accent1"/>
      <w:kern w:val="20"/>
      <w:sz w:val="52"/>
      <w:szCs w:val="40"/>
    </w:rPr>
  </w:style>
  <w:style w:type="paragraph" w:styleId="NoSpacing">
    <w:name w:val="No Spacing"/>
    <w:link w:val="NoSpacingChar"/>
    <w:uiPriority w:val="1"/>
    <w:semiHidden/>
    <w:qFormat/>
    <w:rsid w:val="00D13E7A"/>
    <w:rPr>
      <w:rFonts w:eastAsiaTheme="minorHAnsi"/>
      <w:kern w:val="20"/>
      <w:szCs w:val="20"/>
    </w:rPr>
  </w:style>
  <w:style w:type="paragraph" w:customStyle="1" w:styleId="Thankyou">
    <w:name w:val="Thank you"/>
    <w:basedOn w:val="Normal"/>
    <w:link w:val="ThankyouChar"/>
    <w:semiHidden/>
    <w:qFormat/>
    <w:rsid w:val="00BF73CF"/>
    <w:pPr>
      <w:spacing w:line="192" w:lineRule="auto"/>
      <w:jc w:val="center"/>
    </w:pPr>
    <w:rPr>
      <w:b/>
      <w:bCs/>
      <w:color w:val="B6CFFF" w:themeColor="accent6" w:themeTint="33"/>
      <w:sz w:val="36"/>
      <w:szCs w:val="28"/>
    </w:rPr>
  </w:style>
  <w:style w:type="character" w:customStyle="1" w:styleId="ThankyouChar">
    <w:name w:val="Thank you Char"/>
    <w:basedOn w:val="DefaultParagraphFont"/>
    <w:link w:val="Thankyou"/>
    <w:semiHidden/>
    <w:rsid w:val="002B2F68"/>
    <w:rPr>
      <w:rFonts w:eastAsiaTheme="minorHAnsi"/>
      <w:b/>
      <w:bCs/>
      <w:color w:val="B6CFFF" w:themeColor="accent6" w:themeTint="33"/>
      <w:kern w:val="20"/>
      <w:sz w:val="36"/>
      <w:szCs w:val="28"/>
    </w:rPr>
  </w:style>
  <w:style w:type="table" w:styleId="TableGrid">
    <w:name w:val="Table Grid"/>
    <w:basedOn w:val="TableNormal"/>
    <w:uiPriority w:val="39"/>
    <w:rsid w:val="00B46C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semiHidden/>
    <w:rsid w:val="002B2F68"/>
    <w:rPr>
      <w:rFonts w:eastAsiaTheme="minorHAnsi"/>
      <w:kern w:val="20"/>
      <w:szCs w:val="20"/>
    </w:rPr>
  </w:style>
  <w:style w:type="paragraph" w:styleId="Subtitle">
    <w:name w:val="Subtitle"/>
    <w:basedOn w:val="Normal"/>
    <w:next w:val="Normal"/>
    <w:link w:val="SubtitleChar"/>
    <w:uiPriority w:val="11"/>
    <w:rsid w:val="002B2F68"/>
    <w:pPr>
      <w:spacing w:before="0" w:after="0" w:line="240" w:lineRule="auto"/>
      <w:jc w:val="right"/>
    </w:pPr>
    <w:rPr>
      <w:rFonts w:asciiTheme="majorHAnsi" w:hAnsiTheme="majorHAnsi"/>
      <w:caps/>
      <w:color w:val="0055B8" w:themeColor="accent1"/>
      <w:sz w:val="32"/>
      <w:szCs w:val="24"/>
    </w:rPr>
  </w:style>
  <w:style w:type="character" w:customStyle="1" w:styleId="SubtitleChar">
    <w:name w:val="Subtitle Char"/>
    <w:basedOn w:val="DefaultParagraphFont"/>
    <w:link w:val="Subtitle"/>
    <w:uiPriority w:val="11"/>
    <w:rsid w:val="002B2F68"/>
    <w:rPr>
      <w:rFonts w:asciiTheme="majorHAnsi" w:eastAsiaTheme="minorHAnsi" w:hAnsiTheme="majorHAnsi"/>
      <w:caps/>
      <w:color w:val="0055B8" w:themeColor="accent1"/>
      <w:kern w:val="2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i\AppData\Local\Microsoft\Office\16.0\DTS\en-US%7bAC4BB7D3-6AA3-48CD-87CC-92AF6576D3AF%7d\%7bE813B717-F04B-4D75-998C-9C34610CC96B%7dTF2754ec9e-4279-40a0-a1ab-ce65b19f5ea9187d64fc_win32-ee7432df0ecb.dotx" TargetMode="External"/></Relationships>
</file>

<file path=word/theme/theme1.xml><?xml version="1.0" encoding="utf-8"?>
<a:theme xmlns:a="http://schemas.openxmlformats.org/drawingml/2006/main" name="Office Theme">
  <a:themeElements>
    <a:clrScheme name="Custom 332">
      <a:dk1>
        <a:sysClr val="windowText" lastClr="000000"/>
      </a:dk1>
      <a:lt1>
        <a:sysClr val="window" lastClr="FFFFFF"/>
      </a:lt1>
      <a:dk2>
        <a:srgbClr val="0E2841"/>
      </a:dk2>
      <a:lt2>
        <a:srgbClr val="E8E8E8"/>
      </a:lt2>
      <a:accent1>
        <a:srgbClr val="0055B8"/>
      </a:accent1>
      <a:accent2>
        <a:srgbClr val="FF4710"/>
      </a:accent2>
      <a:accent3>
        <a:srgbClr val="ED6DB9"/>
      </a:accent3>
      <a:accent4>
        <a:srgbClr val="F6CCD5"/>
      </a:accent4>
      <a:accent5>
        <a:srgbClr val="A02B93"/>
      </a:accent5>
      <a:accent6>
        <a:srgbClr val="003492"/>
      </a:accent6>
      <a:hlink>
        <a:srgbClr val="467886"/>
      </a:hlink>
      <a:folHlink>
        <a:srgbClr val="96607D"/>
      </a:folHlink>
    </a:clrScheme>
    <a:fontScheme name="Custom 361">
      <a:majorFont>
        <a:latin typeface="Impact"/>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416ED-0B82-4AFF-987D-FCC748E969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55E8FA-AFEA-48D8-8462-6660E10BE598}">
  <ds:schemaRefs>
    <ds:schemaRef ds:uri="http://schemas.microsoft.com/sharepoint/v3/contenttype/forms"/>
  </ds:schemaRefs>
</ds:datastoreItem>
</file>

<file path=customXml/itemProps3.xml><?xml version="1.0" encoding="utf-8"?>
<ds:datastoreItem xmlns:ds="http://schemas.openxmlformats.org/officeDocument/2006/customXml" ds:itemID="{05D2A4F9-8A0D-47A7-A945-AF106F355B9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75D0EC73-6F9F-4F8D-A8CC-4EA308AD0F05}">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{E813B717-F04B-4D75-998C-9C34610CC96B}TF2754ec9e-4279-40a0-a1ab-ce65b19f5ea9187d64fc_win32-ee7432df0ecb.dotx</Template>
  <TotalTime>0</TotalTime>
  <Pages>1</Pages>
  <Words>162</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dc:creator>
  <cp:keywords/>
  <dc:description/>
  <cp:lastModifiedBy>Wei Lin (林伟翰)</cp:lastModifiedBy>
  <cp:revision>1</cp:revision>
  <dcterms:created xsi:type="dcterms:W3CDTF">2026-03-14T15:52:00Z</dcterms:created>
  <dcterms:modified xsi:type="dcterms:W3CDTF">2026-03-14T15:52:00Z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